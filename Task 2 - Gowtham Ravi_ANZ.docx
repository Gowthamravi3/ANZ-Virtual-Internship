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1F4715" w14:paraId="6FF6869D" w14:textId="77777777" w:rsidTr="00A6783B">
        <w:trPr>
          <w:trHeight w:val="270"/>
          <w:jc w:val="center"/>
        </w:trPr>
        <w:tc>
          <w:tcPr>
            <w:tcW w:w="10800" w:type="dxa"/>
          </w:tcPr>
          <w:p w14:paraId="323680C3" w14:textId="77777777" w:rsidR="00A66B18" w:rsidRPr="001F4715" w:rsidRDefault="00401569" w:rsidP="00A66B18">
            <w:pPr>
              <w:pStyle w:val="ContactInfo"/>
              <w:rPr>
                <w:color w:val="000000" w:themeColor="text1"/>
              </w:rPr>
            </w:pPr>
            <w:r w:rsidRPr="001F4715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18565832" wp14:editId="4382419E">
                  <wp:extent cx="2950845" cy="120078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845" cy="120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723B4" w14:textId="1B592088" w:rsidR="00A66B18" w:rsidRPr="001F4715" w:rsidRDefault="00A66B18">
      <w:pPr>
        <w:rPr>
          <w:color w:val="000000" w:themeColor="text1"/>
        </w:rPr>
      </w:pPr>
    </w:p>
    <w:p w14:paraId="4441952B" w14:textId="41A8F419" w:rsidR="00A25DE7" w:rsidRPr="001F4715" w:rsidRDefault="00CC2903" w:rsidP="00A25DE7">
      <w:pPr>
        <w:pStyle w:val="NormalWeb"/>
        <w:spacing w:before="0" w:beforeAutospacing="0" w:after="0" w:afterAutospacing="0"/>
        <w:rPr>
          <w:rFonts w:ascii="Calibri" w:eastAsia="Times New Roman" w:hAnsi="Calibri" w:cs="Calibri"/>
          <w:color w:val="000000" w:themeColor="text1"/>
          <w:sz w:val="22"/>
          <w:szCs w:val="22"/>
          <w:lang w:eastAsia="en-AU"/>
        </w:rPr>
      </w:pPr>
      <w:r w:rsidRPr="001F4715">
        <w:rPr>
          <w:rFonts w:ascii="Calibri" w:eastAsia="Times New Roman" w:hAnsi="Calibri" w:cs="Calibri"/>
          <w:noProof/>
          <w:color w:val="000000" w:themeColor="text1"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2DBB2" wp14:editId="54D136CC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7086600" cy="591185"/>
                <wp:effectExtent l="0" t="0" r="1270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5911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C57DE" w14:textId="0B7DA9DE" w:rsidR="00293FCE" w:rsidRPr="00CE6CB7" w:rsidRDefault="007263BB" w:rsidP="00293FCE">
                            <w:pPr>
                              <w:spacing w:before="0" w:after="0"/>
                              <w:ind w:left="0" w:right="0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Provide a report on your findings from the pcap file and outline what processes </w:t>
                            </w:r>
                            <w:r w:rsidR="003F3FD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/ the steps 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you followed to achieve this.</w:t>
                            </w:r>
                            <w:r w:rsidR="00CC2903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Here are each of your sub-tasks with additional instructions.</w:t>
                            </w:r>
                            <w:r w:rsidR="0018151F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Please record your findings </w:t>
                            </w:r>
                            <w:r w:rsidR="00AC4F1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under</w:t>
                            </w:r>
                            <w:r w:rsidR="003F3FD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each sub-task title.</w:t>
                            </w:r>
                          </w:p>
                          <w:p w14:paraId="1823B54B" w14:textId="77777777" w:rsidR="00293FCE" w:rsidRPr="00CE6CB7" w:rsidRDefault="00293FCE">
                            <w:pPr>
                              <w:ind w:left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CEEC953" w14:textId="77777777" w:rsidR="00293FCE" w:rsidRPr="00CE6CB7" w:rsidRDefault="00293FC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2DBB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.2pt;width:558pt;height:4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" fillcolor="black [3213]" strokeweight=".5pt">
                <v:textbox>
                  <w:txbxContent>
                    <w:p w14:paraId="58DC57DE" w14:textId="0B7DA9DE" w:rsidR="00293FCE" w:rsidRPr="00CE6CB7" w:rsidRDefault="007263BB" w:rsidP="00293FCE">
                      <w:pPr>
                        <w:spacing w:before="0" w:after="0"/>
                        <w:ind w:left="0" w:right="0"/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</w:pPr>
                      <w:r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Provide a report on your findings from the pcap file and outline what processes </w:t>
                      </w:r>
                      <w:r w:rsidR="003F3FD4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/ the steps </w:t>
                      </w:r>
                      <w:r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>you followed to achieve this.</w:t>
                      </w:r>
                      <w:r w:rsidR="00CC2903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Here are each of your sub-tasks with additional instructions.</w:t>
                      </w:r>
                      <w:r w:rsidR="0018151F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Please record your findings </w:t>
                      </w:r>
                      <w:r w:rsidR="00AC4F11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>under</w:t>
                      </w:r>
                      <w:r w:rsidR="003F3FD4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each sub-task title.</w:t>
                      </w:r>
                    </w:p>
                    <w:p w14:paraId="1823B54B" w14:textId="77777777" w:rsidR="00293FCE" w:rsidRPr="00CE6CB7" w:rsidRDefault="00293FCE">
                      <w:pPr>
                        <w:ind w:left="0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2CEEC953" w14:textId="77777777" w:rsidR="00293FCE" w:rsidRPr="00CE6CB7" w:rsidRDefault="00293FC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E4E9ED" w14:textId="2D44C0E6" w:rsidR="00F33DD2" w:rsidRPr="001F4715" w:rsidRDefault="00982F7C" w:rsidP="00630C37">
      <w:pPr>
        <w:spacing w:before="0" w:after="0"/>
        <w:ind w:left="0"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1F4715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br/>
      </w:r>
      <w:r w:rsidRPr="001F4715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br/>
      </w:r>
      <w:r w:rsidR="008F3614" w:rsidRPr="001F4715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br/>
      </w:r>
    </w:p>
    <w:p w14:paraId="7399C45B" w14:textId="2B829041" w:rsidR="007263BB" w:rsidRPr="001F4715" w:rsidRDefault="007263BB" w:rsidP="00630C37">
      <w:pPr>
        <w:spacing w:before="0" w:after="0"/>
        <w:ind w:left="0" w:right="0"/>
        <w:rPr>
          <w:rFonts w:ascii="Franklin Gothic Medium" w:eastAsia="Times New Roman" w:hAnsi="Franklin Gothic Medium" w:cs="Calibri"/>
          <w:color w:val="000000" w:themeColor="text1"/>
          <w:kern w:val="0"/>
          <w:sz w:val="22"/>
          <w:szCs w:val="22"/>
          <w:lang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1: </w:t>
      </w:r>
    </w:p>
    <w:p w14:paraId="6D0EB9E3" w14:textId="77777777" w:rsidR="00630C37" w:rsidRPr="001F4715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4A5A62C5" w14:textId="2714338E" w:rsidR="00CB7042" w:rsidRPr="001F4715" w:rsidRDefault="00CB7042" w:rsidP="00A93459">
      <w:pPr>
        <w:rPr>
          <w:rFonts w:ascii="Calibri" w:eastAsia="Calibri" w:hAnsi="Calibri" w:cs="Calibri"/>
          <w:color w:val="000000" w:themeColor="text1"/>
        </w:rPr>
      </w:pPr>
      <w:r w:rsidRPr="001F4715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7AC4953" wp14:editId="4E7CEC5F">
            <wp:extent cx="2143125" cy="2143125"/>
            <wp:effectExtent l="0" t="0" r="9525" b="952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z logo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A859" w14:textId="2CE94F66" w:rsidR="004C6003" w:rsidRPr="001F4715" w:rsidRDefault="004C6003" w:rsidP="00A93459">
      <w:pPr>
        <w:rPr>
          <w:rFonts w:ascii="Calibri" w:eastAsia="Calibri" w:hAnsi="Calibri" w:cs="Calibri"/>
          <w:color w:val="000000" w:themeColor="text1"/>
        </w:rPr>
      </w:pPr>
    </w:p>
    <w:p w14:paraId="0D97D992" w14:textId="15825D87" w:rsidR="004C6003" w:rsidRPr="001F4715" w:rsidRDefault="004C6003" w:rsidP="00A93459">
      <w:pPr>
        <w:rPr>
          <w:rFonts w:ascii="Calibri" w:eastAsia="Calibri" w:hAnsi="Calibri" w:cs="Calibri"/>
          <w:color w:val="000000" w:themeColor="text1"/>
        </w:rPr>
      </w:pPr>
    </w:p>
    <w:p w14:paraId="454AD351" w14:textId="6299AB02" w:rsidR="004C6003" w:rsidRPr="001F4715" w:rsidRDefault="004C6003" w:rsidP="00A93459">
      <w:pPr>
        <w:rPr>
          <w:rFonts w:ascii="Calibri" w:eastAsia="Calibri" w:hAnsi="Calibri" w:cs="Calibri"/>
          <w:color w:val="000000" w:themeColor="text1"/>
        </w:rPr>
      </w:pPr>
    </w:p>
    <w:p w14:paraId="3C424ABC" w14:textId="5639F46C" w:rsidR="004C6003" w:rsidRPr="001F4715" w:rsidRDefault="004C6003" w:rsidP="00A93459">
      <w:pPr>
        <w:rPr>
          <w:rFonts w:ascii="Calibri" w:eastAsia="Calibri" w:hAnsi="Calibri" w:cs="Calibri"/>
          <w:color w:val="000000" w:themeColor="text1"/>
        </w:rPr>
      </w:pPr>
    </w:p>
    <w:p w14:paraId="0862C32E" w14:textId="4FE67D6C" w:rsidR="004C6003" w:rsidRPr="001F4715" w:rsidRDefault="004C6003" w:rsidP="00A93459">
      <w:pPr>
        <w:rPr>
          <w:rFonts w:ascii="Calibri" w:eastAsia="Calibri" w:hAnsi="Calibri" w:cs="Calibri"/>
          <w:color w:val="000000" w:themeColor="text1"/>
        </w:rPr>
      </w:pPr>
    </w:p>
    <w:p w14:paraId="58667D89" w14:textId="6EEAE0C9" w:rsidR="004C6003" w:rsidRPr="001F4715" w:rsidRDefault="004C6003" w:rsidP="00A93459">
      <w:pPr>
        <w:rPr>
          <w:rFonts w:ascii="Calibri" w:eastAsia="Calibri" w:hAnsi="Calibri" w:cs="Calibri"/>
          <w:color w:val="000000" w:themeColor="text1"/>
        </w:rPr>
      </w:pPr>
    </w:p>
    <w:p w14:paraId="43BE6E10" w14:textId="7B913D24" w:rsidR="004C6003" w:rsidRPr="001F4715" w:rsidRDefault="004C6003" w:rsidP="00A93459">
      <w:pPr>
        <w:rPr>
          <w:rFonts w:ascii="Calibri" w:eastAsia="Calibri" w:hAnsi="Calibri" w:cs="Calibri"/>
          <w:color w:val="000000" w:themeColor="text1"/>
        </w:rPr>
      </w:pPr>
    </w:p>
    <w:p w14:paraId="0DE38C69" w14:textId="77777777" w:rsidR="004C6003" w:rsidRPr="001F4715" w:rsidRDefault="004C6003" w:rsidP="00A93459">
      <w:pPr>
        <w:rPr>
          <w:rFonts w:ascii="Calibri" w:eastAsia="Calibri" w:hAnsi="Calibri" w:cs="Calibri"/>
          <w:color w:val="000000" w:themeColor="text1"/>
        </w:rPr>
      </w:pPr>
    </w:p>
    <w:p w14:paraId="42E516AC" w14:textId="46DAD25B" w:rsidR="00E15B01" w:rsidRPr="001F4715" w:rsidRDefault="00E15B01" w:rsidP="00A93459">
      <w:pPr>
        <w:rPr>
          <w:rFonts w:ascii="Calibri" w:eastAsia="Calibri" w:hAnsi="Calibri" w:cs="Calibri"/>
          <w:color w:val="000000" w:themeColor="text1"/>
        </w:rPr>
      </w:pPr>
      <w:r w:rsidRPr="001F4715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53C4CCE4" wp14:editId="73D3DE50">
            <wp:extent cx="2695575" cy="1695450"/>
            <wp:effectExtent l="0" t="0" r="9525" b="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kcar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BA2" w14:textId="77777777" w:rsidR="00CB7042" w:rsidRPr="001F4715" w:rsidRDefault="00CB7042" w:rsidP="00A93459">
      <w:pPr>
        <w:rPr>
          <w:rFonts w:ascii="Calibri" w:eastAsia="Calibri" w:hAnsi="Calibri" w:cs="Calibri"/>
          <w:color w:val="000000" w:themeColor="text1"/>
        </w:rPr>
      </w:pPr>
    </w:p>
    <w:p w14:paraId="0FAFEF60" w14:textId="77777777" w:rsidR="00F33DD2" w:rsidRPr="001F4715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3F36F2FF" w14:textId="77777777" w:rsidR="00630C37" w:rsidRPr="001F4715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2: </w:t>
      </w:r>
    </w:p>
    <w:p w14:paraId="3A14E606" w14:textId="77777777" w:rsidR="00630C37" w:rsidRPr="001F4715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4EC93AC3" w14:textId="77777777" w:rsidR="00630C37" w:rsidRPr="001F4715" w:rsidRDefault="00630C37" w:rsidP="00630C37">
      <w:pPr>
        <w:pStyle w:val="ListParagraph"/>
        <w:numPr>
          <w:ilvl w:val="0"/>
          <w:numId w:val="3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The network traffic for the images "ANZ1.jpg" and "ANZ2.jpg" is more than it appears.</w:t>
      </w:r>
    </w:p>
    <w:p w14:paraId="37C4D779" w14:textId="7EF4ED50" w:rsidR="00D52E98" w:rsidRPr="00745836" w:rsidRDefault="00630C37" w:rsidP="00D52E98">
      <w:pPr>
        <w:pStyle w:val="ListParagraph"/>
        <w:numPr>
          <w:ilvl w:val="0"/>
          <w:numId w:val="3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Extract the images, include them and mention what is different about them in your report.</w:t>
      </w:r>
    </w:p>
    <w:p w14:paraId="0106D43D" w14:textId="3608BA6F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6E6B274C" wp14:editId="4BD96892">
            <wp:extent cx="5346192" cy="7565136"/>
            <wp:effectExtent l="0" t="0" r="698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z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75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0C98" w14:textId="7A161A4F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3CFC4CB9" w14:textId="36183125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59222D69" w14:textId="0F34EE3D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7CA44C82" w14:textId="461819D4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25A3A492" w14:textId="11ED449E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566E1120" w14:textId="5793ED83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610BA237" w14:textId="165AF9D7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3B2F6920" w14:textId="24E0B70F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5BDB8A65" w14:textId="10593DA1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4A9E0368" w14:textId="2AF59648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2A931868" w14:textId="681C15DC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187F8F16" w14:textId="70A103A0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6C14F9A6" w14:textId="7BBA3E20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32EE5653" w14:textId="7C727C00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4F0C01A3" w14:textId="1AA7AAF3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2D55F2DC" w14:textId="5552BFCE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62953287" w14:textId="10C04614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3B4D295C" w14:textId="1A387BD3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03F3197C" w14:textId="202556A2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22F5E6AB" w14:textId="77777777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66EA0F56" w14:textId="53EA8234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noProof/>
          <w:color w:val="000000" w:themeColor="text1"/>
          <w:sz w:val="22"/>
          <w:szCs w:val="22"/>
        </w:rPr>
        <w:drawing>
          <wp:inline distT="0" distB="0" distL="0" distR="0" wp14:anchorId="6691EF36" wp14:editId="07F3FB9F">
            <wp:extent cx="5346192" cy="7565136"/>
            <wp:effectExtent l="0" t="0" r="698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z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75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62F" w14:textId="77777777" w:rsidR="00221A3E" w:rsidRPr="001F4715" w:rsidRDefault="00221A3E" w:rsidP="00221A3E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67AF2162" w14:textId="323589F8" w:rsidR="00F33DD2" w:rsidRPr="001F4715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4AFABBE5" w14:textId="10072101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7C89CA8C" w14:textId="4D2C5CFC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39F820C4" w14:textId="7F0DC449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4E30107E" w14:textId="24F581E0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79842884" w14:textId="5E134E5B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25B1E362" w14:textId="346CF6C7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5343F168" w14:textId="7090F6B3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04551BA7" w14:textId="50129B6D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74E1828E" w14:textId="0A5A7940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4BEA42DF" w14:textId="75144ECF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27204753" w14:textId="1C5CF2D4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34DC60EB" w14:textId="057EF02A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71D03819" w14:textId="77777777" w:rsidR="00AC6AB9" w:rsidRPr="001F4715" w:rsidRDefault="00AC6AB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1F2BCC9C" w14:textId="3944D406" w:rsidR="00E27C6B" w:rsidRPr="001F4715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3: </w:t>
      </w:r>
    </w:p>
    <w:p w14:paraId="6E553BFC" w14:textId="77777777" w:rsidR="00E27C6B" w:rsidRPr="001F4715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2D759460" w14:textId="77777777" w:rsidR="00E27C6B" w:rsidRPr="001F4715" w:rsidRDefault="00E27C6B" w:rsidP="00E27C6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color w:val="000000" w:themeColor="text1"/>
          <w:sz w:val="22"/>
          <w:szCs w:val="22"/>
        </w:rPr>
        <w:t>The user downloaded a suspicious document called "how-to-commit-crimes.docx"</w:t>
      </w:r>
    </w:p>
    <w:p w14:paraId="40B378F3" w14:textId="27D5F27B" w:rsidR="00E27C6B" w:rsidRPr="001F4715" w:rsidRDefault="00E27C6B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color w:val="000000" w:themeColor="text1"/>
          <w:sz w:val="22"/>
          <w:szCs w:val="22"/>
        </w:rPr>
        <w:t>Find the contents of this file and include it in your report.</w:t>
      </w:r>
    </w:p>
    <w:p w14:paraId="55C4124D" w14:textId="479B9DA2" w:rsidR="00201346" w:rsidRPr="001F4715" w:rsidRDefault="00201346" w:rsidP="00201346">
      <w:pPr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37FB1BAE" w14:textId="3761B528" w:rsidR="00201346" w:rsidRPr="001F4715" w:rsidRDefault="00201346" w:rsidP="00201346">
      <w:pPr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3A6F9C4B" w14:textId="66CBBE23" w:rsidR="00201346" w:rsidRPr="001F4715" w:rsidRDefault="00201346" w:rsidP="00201346">
      <w:pPr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395D1693" w14:textId="1541197E" w:rsidR="00AC6AB9" w:rsidRPr="001F4715" w:rsidRDefault="00AC6AB9" w:rsidP="00AC6AB9">
      <w:pPr>
        <w:pStyle w:val="PlainText"/>
        <w:rPr>
          <w:rFonts w:ascii="Courier New" w:hAnsi="Courier New" w:cs="Courier New"/>
          <w:color w:val="000000" w:themeColor="text1"/>
        </w:rPr>
      </w:pPr>
      <w:r w:rsidRPr="001F4715">
        <w:rPr>
          <w:rFonts w:ascii="Courier New" w:hAnsi="Courier New" w:cs="Courier New"/>
          <w:color w:val="000000" w:themeColor="text1"/>
        </w:rPr>
        <w:t>Step 1: Find target</w:t>
      </w:r>
    </w:p>
    <w:p w14:paraId="4337E95B" w14:textId="77777777" w:rsidR="00AC6AB9" w:rsidRPr="001F4715" w:rsidRDefault="00AC6AB9" w:rsidP="00AC6AB9">
      <w:pPr>
        <w:pStyle w:val="PlainText"/>
        <w:rPr>
          <w:rFonts w:ascii="Courier New" w:hAnsi="Courier New" w:cs="Courier New"/>
          <w:color w:val="000000" w:themeColor="text1"/>
        </w:rPr>
      </w:pPr>
      <w:r w:rsidRPr="001F4715">
        <w:rPr>
          <w:rFonts w:ascii="Courier New" w:hAnsi="Courier New" w:cs="Courier New"/>
          <w:color w:val="000000" w:themeColor="text1"/>
        </w:rPr>
        <w:t>Step 2: Hack them</w:t>
      </w:r>
    </w:p>
    <w:p w14:paraId="476FBEE4" w14:textId="53002DBC" w:rsidR="00AC6AB9" w:rsidRPr="001F4715" w:rsidRDefault="00AC6AB9" w:rsidP="00AC6AB9">
      <w:pPr>
        <w:pStyle w:val="PlainText"/>
        <w:rPr>
          <w:rFonts w:ascii="Courier New" w:hAnsi="Courier New" w:cs="Courier New"/>
          <w:color w:val="000000" w:themeColor="text1"/>
        </w:rPr>
      </w:pPr>
      <w:r w:rsidRPr="001F4715">
        <w:rPr>
          <w:rFonts w:ascii="Courier New" w:hAnsi="Courier New" w:cs="Courier New"/>
          <w:color w:val="000000" w:themeColor="text1"/>
        </w:rPr>
        <w:t>This is a suspicious document.</w:t>
      </w:r>
    </w:p>
    <w:p w14:paraId="57F97912" w14:textId="77777777" w:rsidR="00AC6AB9" w:rsidRPr="001F4715" w:rsidRDefault="00AC6AB9" w:rsidP="00AC6AB9">
      <w:pPr>
        <w:pStyle w:val="PlainText"/>
        <w:rPr>
          <w:rFonts w:ascii="Courier New" w:hAnsi="Courier New" w:cs="Courier New"/>
          <w:color w:val="000000" w:themeColor="text1"/>
        </w:rPr>
      </w:pPr>
    </w:p>
    <w:p w14:paraId="18A6892C" w14:textId="77777777" w:rsidR="00AC6AB9" w:rsidRPr="001F4715" w:rsidRDefault="00AC6AB9" w:rsidP="00AC6AB9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7D881C2F" w14:textId="77777777" w:rsidR="00F33DD2" w:rsidRPr="001F4715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2CE79DD8" w14:textId="0A9DF24F" w:rsidR="00E27C6B" w:rsidRPr="001F4715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4: </w:t>
      </w:r>
    </w:p>
    <w:p w14:paraId="4C9F2D3A" w14:textId="77777777" w:rsidR="00E27C6B" w:rsidRPr="001F4715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1EAF880A" w14:textId="77777777" w:rsidR="00E27C6B" w:rsidRPr="001F4715" w:rsidRDefault="00E27C6B" w:rsidP="00E27C6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The user accessed 3 pdf documents: ANZ_Document.pdf, ANZ_Document2.pdf, evil.pdf</w:t>
      </w:r>
    </w:p>
    <w:p w14:paraId="6C12EBA9" w14:textId="47DE600B" w:rsidR="00E27C6B" w:rsidRPr="001F4715" w:rsidRDefault="00E27C6B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 xml:space="preserve">Extract and view these documents. </w:t>
      </w:r>
      <w:r w:rsidR="000563E9"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 xml:space="preserve">Include </w:t>
      </w:r>
      <w:r w:rsidR="003F0CEC"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images</w:t>
      </w:r>
      <w:r w:rsidR="000563E9"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 xml:space="preserve"> of </w:t>
      </w: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them in your report.</w:t>
      </w:r>
    </w:p>
    <w:p w14:paraId="39176B99" w14:textId="5287B21C" w:rsidR="003930A7" w:rsidRPr="001F4715" w:rsidRDefault="003930A7" w:rsidP="003930A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41B07A9D" w14:textId="7D7BB1E3" w:rsidR="003930A7" w:rsidRPr="001F4715" w:rsidRDefault="003930A7" w:rsidP="003930A7">
      <w:pPr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</w:p>
    <w:p w14:paraId="3AC8BABB" w14:textId="77777777" w:rsidR="003930A7" w:rsidRPr="001F4715" w:rsidRDefault="003930A7" w:rsidP="003930A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17F3541A" w14:textId="695582E5" w:rsidR="00B84D43" w:rsidRPr="001F4715" w:rsidRDefault="00B84D43" w:rsidP="00B84D43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108B6DA7" wp14:editId="3300B7CA">
            <wp:extent cx="6858000" cy="385762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3AD" w14:textId="3FAECF6D" w:rsidR="00F33DD2" w:rsidRPr="001F4715" w:rsidRDefault="007134C9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noProof/>
          <w:color w:val="000000" w:themeColor="text1"/>
          <w:sz w:val="22"/>
          <w:szCs w:val="22"/>
        </w:rPr>
        <w:drawing>
          <wp:inline distT="0" distB="0" distL="0" distR="0" wp14:anchorId="30586031" wp14:editId="4913F42E">
            <wp:extent cx="6858000" cy="3857625"/>
            <wp:effectExtent l="0" t="0" r="0" b="952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6C77" w14:textId="0FAA2DB5" w:rsidR="007134C9" w:rsidRPr="001F4715" w:rsidRDefault="007134C9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EA8327D" w14:textId="1F836012" w:rsidR="007134C9" w:rsidRPr="001F4715" w:rsidRDefault="007134C9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lastRenderedPageBreak/>
        <w:drawing>
          <wp:inline distT="0" distB="0" distL="0" distR="0" wp14:anchorId="0E0959B9" wp14:editId="16038743">
            <wp:extent cx="6858000" cy="3857625"/>
            <wp:effectExtent l="0" t="0" r="0" b="952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3EED" w14:textId="2397BFEA" w:rsidR="007134C9" w:rsidRPr="001F4715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5: </w:t>
      </w:r>
    </w:p>
    <w:p w14:paraId="2267101E" w14:textId="77777777" w:rsidR="00E27C6B" w:rsidRPr="001F4715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655EE54A" w14:textId="77777777" w:rsidR="00E27C6B" w:rsidRPr="001F4715" w:rsidRDefault="00E27C6B" w:rsidP="00E27C6B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The user also accessed a file called "hiddenmessage2.txt"</w:t>
      </w:r>
    </w:p>
    <w:p w14:paraId="048F4085" w14:textId="2433FD5C" w:rsidR="00E27C6B" w:rsidRPr="001F4715" w:rsidRDefault="00E27C6B" w:rsidP="00E27C6B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What is the contents of this file? Include it in your report</w:t>
      </w:r>
    </w:p>
    <w:p w14:paraId="798B7508" w14:textId="7615A01A" w:rsidR="001F4715" w:rsidRPr="001F4715" w:rsidRDefault="001F4715" w:rsidP="001F4715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77FD559F" w14:textId="51686BE7" w:rsidR="001F4715" w:rsidRPr="001F4715" w:rsidRDefault="001F4715" w:rsidP="001F4715">
      <w:pPr>
        <w:spacing w:before="0" w:after="0"/>
        <w:ind w:right="0"/>
        <w:rPr>
          <w:rFonts w:ascii="Franklin Gothic Medium" w:hAnsi="Franklin Gothic Medium" w:cs="Calibri"/>
          <w:color w:val="000000" w:themeColor="text1"/>
          <w:sz w:val="22"/>
          <w:szCs w:val="22"/>
        </w:rPr>
      </w:pPr>
      <w:bookmarkStart w:id="0" w:name="_GoBack"/>
      <w:bookmarkEnd w:id="0"/>
    </w:p>
    <w:p w14:paraId="36ABEA60" w14:textId="7B72A3A8" w:rsidR="001F4715" w:rsidRPr="001F4715" w:rsidRDefault="001F4715" w:rsidP="001F4715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17DE7D01" w14:textId="4D6E6023" w:rsidR="007D27A3" w:rsidRPr="001F4715" w:rsidRDefault="007D27A3" w:rsidP="007D27A3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1E6AF137" w14:textId="070C7B27" w:rsidR="007D27A3" w:rsidRPr="001F4715" w:rsidRDefault="007D27A3" w:rsidP="007D27A3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04DD2DC3" w14:textId="08789F94" w:rsidR="000E6C74" w:rsidRPr="001F4715" w:rsidRDefault="00B76F02" w:rsidP="007D27A3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noProof/>
          <w:color w:val="000000" w:themeColor="text1"/>
          <w:sz w:val="22"/>
          <w:szCs w:val="22"/>
        </w:rPr>
        <w:drawing>
          <wp:inline distT="0" distB="0" distL="0" distR="0" wp14:anchorId="168EA152" wp14:editId="47DE8C6C">
            <wp:extent cx="6858000" cy="3857625"/>
            <wp:effectExtent l="0" t="0" r="0" b="9525"/>
            <wp:docPr id="15" name="Picture 15" descr="A picture containing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ddenmessag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401A" w14:textId="77777777" w:rsidR="00F33DD2" w:rsidRPr="001F4715" w:rsidRDefault="00F33DD2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9EDBC54" w14:textId="6B7EF483" w:rsidR="00FE5C0F" w:rsidRPr="001F4715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6: </w:t>
      </w:r>
    </w:p>
    <w:p w14:paraId="005E90D4" w14:textId="77777777" w:rsidR="00FE5C0F" w:rsidRPr="001F4715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4E889909" w14:textId="77777777" w:rsidR="00FE5C0F" w:rsidRPr="001F4715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The user accessed an image called "atm-image.jpg"</w:t>
      </w:r>
    </w:p>
    <w:p w14:paraId="6963C58F" w14:textId="71A17125" w:rsidR="00FE5C0F" w:rsidRPr="001F4715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Identify what is different about this traffic and include everything in your report.</w:t>
      </w:r>
    </w:p>
    <w:p w14:paraId="597E8AC8" w14:textId="349CD146" w:rsidR="000E6C74" w:rsidRDefault="000E6C74" w:rsidP="000E6C74">
      <w:p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7637DE5B" w14:textId="5E6CA9F8" w:rsidR="006775D8" w:rsidRPr="006775D8" w:rsidRDefault="006775D8" w:rsidP="00745836">
      <w:pPr>
        <w:rPr>
          <w:rFonts w:ascii="Calibri" w:eastAsia="Calibri" w:hAnsi="Calibri" w:cs="Calibri"/>
          <w:color w:val="000000" w:themeColor="text1"/>
        </w:rPr>
      </w:pPr>
    </w:p>
    <w:p w14:paraId="6A6DC4D4" w14:textId="4519F2F9" w:rsidR="006775D8" w:rsidRPr="003930A7" w:rsidRDefault="006775D8" w:rsidP="006775D8">
      <w:pPr>
        <w:spacing w:before="0" w:after="0"/>
        <w:ind w:right="0"/>
        <w:rPr>
          <w:rFonts w:ascii="Franklin Gothic Medium" w:hAnsi="Franklin Gothic Medium" w:cs="Calibri"/>
          <w:sz w:val="22"/>
          <w:szCs w:val="22"/>
        </w:rPr>
      </w:pPr>
    </w:p>
    <w:p w14:paraId="7F152D0A" w14:textId="77777777" w:rsidR="006775D8" w:rsidRPr="001F4715" w:rsidRDefault="006775D8" w:rsidP="000E6C74">
      <w:p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4081EFFA" w14:textId="77777777" w:rsidR="000E6C74" w:rsidRPr="001F4715" w:rsidRDefault="000E6C74" w:rsidP="000E6C74">
      <w:p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5E9F443B" w14:textId="4698DEF0" w:rsidR="000E6C74" w:rsidRPr="001F4715" w:rsidRDefault="000E6C74" w:rsidP="000E6C74">
      <w:pPr>
        <w:pStyle w:val="ListParagraph"/>
        <w:numPr>
          <w:ilvl w:val="0"/>
          <w:numId w:val="5"/>
        </w:numPr>
        <w:spacing w:before="0" w:after="0"/>
        <w:ind w:right="0"/>
        <w:jc w:val="center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noProof/>
          <w:color w:val="000000" w:themeColor="text1"/>
          <w:sz w:val="22"/>
          <w:szCs w:val="22"/>
        </w:rPr>
        <w:drawing>
          <wp:inline distT="0" distB="0" distL="0" distR="0" wp14:anchorId="71AD77D9" wp14:editId="4BCF7AA9">
            <wp:extent cx="2619375" cy="1743075"/>
            <wp:effectExtent l="0" t="0" r="9525" b="9525"/>
            <wp:docPr id="5" name="Picture 5" descr="A picture containing object, blue, playing,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mimag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3CB7" w14:textId="77777777" w:rsidR="00F33DD2" w:rsidRPr="001F4715" w:rsidRDefault="00F33DD2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6263E4B9" w14:textId="67560E23" w:rsidR="00FE5C0F" w:rsidRPr="001F4715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7: </w:t>
      </w:r>
    </w:p>
    <w:p w14:paraId="2D4A67A6" w14:textId="77777777" w:rsidR="00FE5C0F" w:rsidRPr="001F4715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3F9B26AB" w14:textId="77777777" w:rsidR="00FE5C0F" w:rsidRPr="001F4715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The network traffic shows that the user accessed the image "broken.png"</w:t>
      </w:r>
    </w:p>
    <w:p w14:paraId="02477204" w14:textId="10B5E402" w:rsidR="00FE5C0F" w:rsidRDefault="00FE5C0F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Extract and include the image in your report.</w:t>
      </w:r>
    </w:p>
    <w:p w14:paraId="2CF8D434" w14:textId="60F1A090" w:rsidR="00BC6B27" w:rsidRDefault="00BC6B27" w:rsidP="00BC6B2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6412265E" w14:textId="2756BE5D" w:rsidR="00B76F02" w:rsidRPr="001F4715" w:rsidRDefault="00B76F02" w:rsidP="00B76F0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45D1C3EF" w14:textId="09C18389" w:rsidR="00B76F02" w:rsidRPr="001F4715" w:rsidRDefault="00B76F02" w:rsidP="00B76F0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1CEEAC7B" w14:textId="0B5B9A91" w:rsidR="00B76F02" w:rsidRPr="001F4715" w:rsidRDefault="00B76F02" w:rsidP="00B76F0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139E1EBF" w14:textId="5FDFDC95" w:rsidR="007202C6" w:rsidRPr="001F4715" w:rsidRDefault="007202C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</w:p>
    <w:p w14:paraId="4DA05BB9" w14:textId="4FE08B77" w:rsidR="00BC6B27" w:rsidRPr="00745836" w:rsidRDefault="00745836" w:rsidP="00745836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>The file is unsupported</w:t>
      </w:r>
    </w:p>
    <w:p w14:paraId="3855C7CF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5E68D1A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70EDE787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7CDC3DA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3B716C4C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82309B2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48CCE77E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728C35B5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68708CF6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6A753980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61084D63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536C5A30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11BC64FE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234DFDCE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3272083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7D1B08FC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2986B2CA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366670D8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1492B74D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F21301D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2B095F4E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2B044B09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6D2B4026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1B2E7746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54097E52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2F096A9E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588FF769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5246D4FB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9B78C28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28A6B693" w14:textId="1EB6EE16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6AD87CCF" w14:textId="7777777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4190B394" w14:textId="29368850" w:rsidR="00F33DD2" w:rsidRDefault="00F33DD2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1F4715"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8: </w:t>
      </w:r>
    </w:p>
    <w:p w14:paraId="2C1834DD" w14:textId="37B0C6EC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619DDED7" w14:textId="007ACF67" w:rsidR="00BC6B27" w:rsidRDefault="00BC6B27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273481C" w14:textId="17A53FA1" w:rsidR="00BC6B27" w:rsidRPr="001F4715" w:rsidRDefault="00745836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  <w:r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  <w:t>The file is unsupported</w:t>
      </w:r>
    </w:p>
    <w:p w14:paraId="67460B4E" w14:textId="77777777" w:rsidR="00F33DD2" w:rsidRPr="001F4715" w:rsidRDefault="00F33DD2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14:paraId="0E43DD07" w14:textId="1C29FC84" w:rsidR="00053013" w:rsidRPr="001F4715" w:rsidRDefault="009A5C65" w:rsidP="00053013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</w:pP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 xml:space="preserve"> </w:t>
      </w:r>
      <w:r w:rsidRPr="001F4715">
        <w:rPr>
          <w:rFonts w:ascii="Franklin Gothic Medium" w:hAnsi="Franklin Gothic Medium" w:cs="Calibri"/>
          <w:i/>
          <w:iCs/>
          <w:color w:val="000000" w:themeColor="text1"/>
          <w:sz w:val="22"/>
          <w:szCs w:val="22"/>
        </w:rPr>
        <w:tab/>
      </w:r>
    </w:p>
    <w:p w14:paraId="12862350" w14:textId="6AE9EE6A" w:rsidR="007263BB" w:rsidRDefault="007263BB" w:rsidP="007C7373">
      <w:pPr>
        <w:ind w:left="0"/>
        <w:rPr>
          <w:b/>
          <w:bCs/>
          <w:noProof/>
          <w:color w:val="000000" w:themeColor="text1"/>
          <w:lang w:val="en-AU" w:eastAsia="en-AU"/>
        </w:rPr>
      </w:pPr>
    </w:p>
    <w:p w14:paraId="3BFEE961" w14:textId="16DDCAD1" w:rsidR="00BC6B27" w:rsidRPr="001F4715" w:rsidRDefault="00BC6B27" w:rsidP="007C7373">
      <w:pPr>
        <w:ind w:left="0"/>
        <w:rPr>
          <w:b/>
          <w:bCs/>
          <w:noProof/>
          <w:color w:val="000000" w:themeColor="text1"/>
          <w:lang w:val="en-AU" w:eastAsia="en-AU"/>
        </w:rPr>
      </w:pPr>
    </w:p>
    <w:sectPr w:rsidR="00BC6B27" w:rsidRPr="001F4715" w:rsidSect="00F33DD2">
      <w:headerReference w:type="default" r:id="rId20"/>
      <w:pgSz w:w="12240" w:h="15840" w:code="1"/>
      <w:pgMar w:top="314" w:right="720" w:bottom="27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9163B" w14:textId="77777777" w:rsidR="001D61B9" w:rsidRDefault="001D61B9" w:rsidP="00A66B18">
      <w:pPr>
        <w:spacing w:before="0" w:after="0"/>
      </w:pPr>
      <w:r>
        <w:separator/>
      </w:r>
    </w:p>
  </w:endnote>
  <w:endnote w:type="continuationSeparator" w:id="0">
    <w:p w14:paraId="12B688F5" w14:textId="77777777" w:rsidR="001D61B9" w:rsidRDefault="001D61B9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C713F6" w14:textId="77777777" w:rsidR="001D61B9" w:rsidRDefault="001D61B9" w:rsidP="00A66B18">
      <w:pPr>
        <w:spacing w:before="0" w:after="0"/>
      </w:pPr>
      <w:r>
        <w:separator/>
      </w:r>
    </w:p>
  </w:footnote>
  <w:footnote w:type="continuationSeparator" w:id="0">
    <w:p w14:paraId="3D0D2D1F" w14:textId="77777777" w:rsidR="001D61B9" w:rsidRDefault="001D61B9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5709B" w14:textId="77777777" w:rsidR="00A66B18" w:rsidRDefault="00A66B18">
    <w:pPr>
      <w:pStyle w:val="Header"/>
    </w:pPr>
    <w:r w:rsidRPr="0041428F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4C085D" wp14:editId="6BE9C69A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reeform: Shape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reeform: Shape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reeform: Shape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1AE02C" id="Graphic 17" o:spid="_x0000_s1026" alt="Curved accent shapes that collectively build the header design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73845"/>
    <w:multiLevelType w:val="hybridMultilevel"/>
    <w:tmpl w:val="EB12D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21B72"/>
    <w:multiLevelType w:val="hybridMultilevel"/>
    <w:tmpl w:val="23584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20874"/>
    <w:multiLevelType w:val="hybridMultilevel"/>
    <w:tmpl w:val="7C040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801FD"/>
    <w:multiLevelType w:val="hybridMultilevel"/>
    <w:tmpl w:val="D40C8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0Mbc0MjI2NTK0NDZU0lEKTi0uzszPAykwrgUAKl3fICwAAAA="/>
  </w:docVars>
  <w:rsids>
    <w:rsidRoot w:val="008F6C0D"/>
    <w:rsid w:val="00053013"/>
    <w:rsid w:val="000563E9"/>
    <w:rsid w:val="00081375"/>
    <w:rsid w:val="00083BAA"/>
    <w:rsid w:val="000C65A5"/>
    <w:rsid w:val="000E6C74"/>
    <w:rsid w:val="0010680C"/>
    <w:rsid w:val="00152B0B"/>
    <w:rsid w:val="001766D6"/>
    <w:rsid w:val="0018151F"/>
    <w:rsid w:val="00192419"/>
    <w:rsid w:val="001C270D"/>
    <w:rsid w:val="001D61B9"/>
    <w:rsid w:val="001E2320"/>
    <w:rsid w:val="001F4715"/>
    <w:rsid w:val="00201346"/>
    <w:rsid w:val="00214E28"/>
    <w:rsid w:val="00221A3E"/>
    <w:rsid w:val="002256D1"/>
    <w:rsid w:val="00276530"/>
    <w:rsid w:val="00293626"/>
    <w:rsid w:val="00293FCE"/>
    <w:rsid w:val="002B16A2"/>
    <w:rsid w:val="002E3B42"/>
    <w:rsid w:val="00343FE2"/>
    <w:rsid w:val="00352B81"/>
    <w:rsid w:val="003930A7"/>
    <w:rsid w:val="00394757"/>
    <w:rsid w:val="003A0150"/>
    <w:rsid w:val="003E24DF"/>
    <w:rsid w:val="003F0CEC"/>
    <w:rsid w:val="003F3FD4"/>
    <w:rsid w:val="00401569"/>
    <w:rsid w:val="0041428F"/>
    <w:rsid w:val="004225F9"/>
    <w:rsid w:val="00440BE1"/>
    <w:rsid w:val="004646E5"/>
    <w:rsid w:val="004A2B0D"/>
    <w:rsid w:val="004C193D"/>
    <w:rsid w:val="004C6003"/>
    <w:rsid w:val="004D1382"/>
    <w:rsid w:val="005459B5"/>
    <w:rsid w:val="005C2210"/>
    <w:rsid w:val="00612AE8"/>
    <w:rsid w:val="00615018"/>
    <w:rsid w:val="0062123A"/>
    <w:rsid w:val="00630C37"/>
    <w:rsid w:val="0064428C"/>
    <w:rsid w:val="00646E75"/>
    <w:rsid w:val="00666188"/>
    <w:rsid w:val="006775D8"/>
    <w:rsid w:val="006F6F10"/>
    <w:rsid w:val="00706CAA"/>
    <w:rsid w:val="007134C9"/>
    <w:rsid w:val="007202C6"/>
    <w:rsid w:val="007263BB"/>
    <w:rsid w:val="00745836"/>
    <w:rsid w:val="00783E79"/>
    <w:rsid w:val="007A3A0D"/>
    <w:rsid w:val="007B2891"/>
    <w:rsid w:val="007B2BC1"/>
    <w:rsid w:val="007B5AE8"/>
    <w:rsid w:val="007C7373"/>
    <w:rsid w:val="007D27A3"/>
    <w:rsid w:val="007F5192"/>
    <w:rsid w:val="008F3614"/>
    <w:rsid w:val="008F6C0D"/>
    <w:rsid w:val="0091575C"/>
    <w:rsid w:val="00982F7C"/>
    <w:rsid w:val="009A5C65"/>
    <w:rsid w:val="00A0141A"/>
    <w:rsid w:val="00A25DE7"/>
    <w:rsid w:val="00A26FE7"/>
    <w:rsid w:val="00A66B18"/>
    <w:rsid w:val="00A6783B"/>
    <w:rsid w:val="00A93459"/>
    <w:rsid w:val="00A96CF8"/>
    <w:rsid w:val="00AA089B"/>
    <w:rsid w:val="00AC4F11"/>
    <w:rsid w:val="00AC6AB9"/>
    <w:rsid w:val="00AD1D45"/>
    <w:rsid w:val="00AE1388"/>
    <w:rsid w:val="00AE374B"/>
    <w:rsid w:val="00AF3982"/>
    <w:rsid w:val="00B246DB"/>
    <w:rsid w:val="00B24BE7"/>
    <w:rsid w:val="00B50294"/>
    <w:rsid w:val="00B57D6E"/>
    <w:rsid w:val="00B76F02"/>
    <w:rsid w:val="00B84D43"/>
    <w:rsid w:val="00BC6B27"/>
    <w:rsid w:val="00C04114"/>
    <w:rsid w:val="00C701F7"/>
    <w:rsid w:val="00C70786"/>
    <w:rsid w:val="00CB7042"/>
    <w:rsid w:val="00CC2903"/>
    <w:rsid w:val="00CE6CB7"/>
    <w:rsid w:val="00D06EA0"/>
    <w:rsid w:val="00D10958"/>
    <w:rsid w:val="00D52E98"/>
    <w:rsid w:val="00D66593"/>
    <w:rsid w:val="00D80B33"/>
    <w:rsid w:val="00DB10EA"/>
    <w:rsid w:val="00DE6DA2"/>
    <w:rsid w:val="00DF2D30"/>
    <w:rsid w:val="00E15B01"/>
    <w:rsid w:val="00E27C6B"/>
    <w:rsid w:val="00E4786A"/>
    <w:rsid w:val="00E55D74"/>
    <w:rsid w:val="00E6540C"/>
    <w:rsid w:val="00E81E2A"/>
    <w:rsid w:val="00EC114A"/>
    <w:rsid w:val="00EC33FF"/>
    <w:rsid w:val="00EE0952"/>
    <w:rsid w:val="00F1737B"/>
    <w:rsid w:val="00F33DD2"/>
    <w:rsid w:val="00FE0F43"/>
    <w:rsid w:val="00FE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7F50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qFormat/>
    <w:rsid w:val="00EC33FF"/>
    <w:pPr>
      <w:contextualSpacing/>
    </w:pPr>
  </w:style>
  <w:style w:type="table" w:styleId="TableGrid">
    <w:name w:val="Table Grid"/>
    <w:basedOn w:val="TableNormal"/>
    <w:uiPriority w:val="39"/>
    <w:rsid w:val="004D1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25F9"/>
    <w:rPr>
      <w:color w:val="F491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25F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AC6AB9"/>
    <w:pPr>
      <w:spacing w:before="0" w:after="0"/>
      <w:ind w:left="0" w:right="0"/>
    </w:pPr>
    <w:rPr>
      <w:rFonts w:ascii="Consolas" w:hAnsi="Consolas"/>
      <w:color w:val="auto"/>
      <w:kern w:val="0"/>
      <w:sz w:val="21"/>
      <w:szCs w:val="21"/>
      <w:lang w:val="en-AU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AC6AB9"/>
    <w:rPr>
      <w:rFonts w:ascii="Consolas" w:eastAsiaTheme="minorHAnsi" w:hAnsi="Consolas"/>
      <w:sz w:val="21"/>
      <w:szCs w:val="21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9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cea1\AppData\Roaming\Microsoft\Templates\Blue%20cur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curve letterhead.dotx</Template>
  <TotalTime>0</TotalTime>
  <Pages>9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2019-09-30T01:26:00Z</dcterms:created>
  <dcterms:modified xsi:type="dcterms:W3CDTF">2020-06-15T00:39:00Z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